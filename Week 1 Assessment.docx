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F2AC" w14:textId="4CC49CF9" w:rsidR="00A9204E" w:rsidRPr="005B4DB8" w:rsidRDefault="005B4DB8" w:rsidP="005B4DB8">
      <w:pPr>
        <w:pStyle w:val="Heading1"/>
        <w:jc w:val="center"/>
        <w:rPr>
          <w:sz w:val="52"/>
          <w:szCs w:val="52"/>
        </w:rPr>
      </w:pPr>
      <w:r w:rsidRPr="005B4DB8">
        <w:rPr>
          <w:sz w:val="52"/>
          <w:szCs w:val="52"/>
        </w:rPr>
        <w:t>Week 1 Assessment</w:t>
      </w:r>
    </w:p>
    <w:p w14:paraId="3E042B35" w14:textId="77777777" w:rsidR="005B4DB8" w:rsidRDefault="005B4DB8" w:rsidP="005B4DB8"/>
    <w:p w14:paraId="6AD1A839" w14:textId="76ABAAC8" w:rsidR="005B4DB8" w:rsidRDefault="005B4DB8" w:rsidP="005B4DB8">
      <w:pPr>
        <w:pStyle w:val="ListParagraph"/>
        <w:numPr>
          <w:ilvl w:val="0"/>
          <w:numId w:val="24"/>
        </w:numPr>
      </w:pPr>
      <w:r>
        <w:t>What is ML.</w:t>
      </w:r>
    </w:p>
    <w:p w14:paraId="332F022B" w14:textId="3E339998" w:rsidR="005B4DB8" w:rsidRPr="005B4DB8" w:rsidRDefault="005B4DB8" w:rsidP="005B4DB8">
      <w:pPr>
        <w:ind w:left="360"/>
        <w:rPr>
          <w:rFonts w:cstheme="minorHAnsi"/>
          <w:sz w:val="24"/>
          <w:szCs w:val="24"/>
        </w:rPr>
      </w:pPr>
      <w:r>
        <w:t xml:space="preserve">Ans: </w:t>
      </w:r>
      <w:r w:rsidRPr="005B4DB8">
        <w:rPr>
          <w:rFonts w:cstheme="minorHAnsi"/>
          <w:sz w:val="24"/>
          <w:szCs w:val="24"/>
        </w:rPr>
        <w:t>Machine learning is statistics and mathematical modelling of data Which uses data from past observations and predict the unknown outcomes.</w:t>
      </w:r>
    </w:p>
    <w:p w14:paraId="2C4723D9" w14:textId="34276E3C" w:rsidR="005B4DB8" w:rsidRDefault="005B4DB8" w:rsidP="005B4DB8">
      <w:pPr>
        <w:ind w:left="360"/>
        <w:rPr>
          <w:rFonts w:cstheme="minorHAnsi"/>
          <w:sz w:val="24"/>
          <w:szCs w:val="24"/>
        </w:rPr>
      </w:pPr>
      <w:r w:rsidRPr="005B4DB8">
        <w:rPr>
          <w:rFonts w:cstheme="minorHAnsi"/>
          <w:sz w:val="24"/>
          <w:szCs w:val="24"/>
        </w:rPr>
        <w:t>Machine Learning (ML) is a subfield of artificial intelligence (AI) that focuses on enabling computers to learn from data and improve their performance on specific tasks without being explicitly programmed. It involves the use of algorithms and statistical models to identify patterns and make predictions based on data</w:t>
      </w:r>
      <w:hyperlink r:id="rId8" w:tgtFrame="_blank" w:history="1">
        <w:r w:rsidRPr="005B4DB8">
          <w:rPr>
            <w:rStyle w:val="Hyperlink"/>
            <w:rFonts w:cstheme="minorHAnsi"/>
            <w:sz w:val="24"/>
            <w:szCs w:val="24"/>
            <w:vertAlign w:val="superscript"/>
          </w:rPr>
          <w:t>1</w:t>
        </w:r>
      </w:hyperlink>
    </w:p>
    <w:p w14:paraId="5436C7F3" w14:textId="77777777" w:rsidR="005B4DB8" w:rsidRDefault="005B4DB8" w:rsidP="005B4DB8">
      <w:pPr>
        <w:ind w:left="360"/>
        <w:rPr>
          <w:rFonts w:cstheme="minorHAnsi"/>
          <w:sz w:val="24"/>
          <w:szCs w:val="24"/>
        </w:rPr>
      </w:pPr>
    </w:p>
    <w:p w14:paraId="5882DAF6" w14:textId="77777777" w:rsidR="005B4DB8" w:rsidRDefault="005B4DB8" w:rsidP="005B4DB8">
      <w:pPr>
        <w:ind w:left="360"/>
        <w:rPr>
          <w:rFonts w:cstheme="minorHAnsi"/>
          <w:sz w:val="24"/>
          <w:szCs w:val="24"/>
        </w:rPr>
      </w:pPr>
    </w:p>
    <w:p w14:paraId="1E78D6DB" w14:textId="6C6A686C" w:rsidR="005B4DB8" w:rsidRDefault="005B4DB8" w:rsidP="005B4DB8">
      <w:pPr>
        <w:ind w:left="360"/>
        <w:rPr>
          <w:rFonts w:cstheme="minorHAnsi"/>
          <w:sz w:val="24"/>
          <w:szCs w:val="24"/>
        </w:rPr>
      </w:pPr>
      <w:r>
        <w:rPr>
          <w:rFonts w:cstheme="minorHAnsi"/>
          <w:sz w:val="24"/>
          <w:szCs w:val="24"/>
        </w:rPr>
        <w:t xml:space="preserve">2.what is supervised </w:t>
      </w:r>
      <w:r w:rsidR="00603FDB">
        <w:rPr>
          <w:rFonts w:cstheme="minorHAnsi"/>
          <w:sz w:val="24"/>
          <w:szCs w:val="24"/>
        </w:rPr>
        <w:t>ML algorithm.</w:t>
      </w:r>
    </w:p>
    <w:p w14:paraId="103BF30E" w14:textId="479C23BD" w:rsidR="00603FDB" w:rsidRDefault="00603FDB" w:rsidP="005B4DB8">
      <w:pPr>
        <w:ind w:left="360"/>
        <w:rPr>
          <w:rFonts w:cstheme="minorHAnsi"/>
          <w:sz w:val="24"/>
          <w:szCs w:val="24"/>
        </w:rPr>
      </w:pPr>
      <w:r>
        <w:rPr>
          <w:rFonts w:cstheme="minorHAnsi"/>
          <w:sz w:val="24"/>
          <w:szCs w:val="24"/>
        </w:rPr>
        <w:t xml:space="preserve">Ans: </w:t>
      </w:r>
      <w:r w:rsidRPr="00603FDB">
        <w:rPr>
          <w:rFonts w:cstheme="minorHAnsi"/>
          <w:sz w:val="24"/>
          <w:szCs w:val="24"/>
        </w:rPr>
        <w:t>Supervised machine learning is a general term for machine learning algorithms in which the training data includes both feature values and known label values. Supervised machine learning is used to train models by determining a relationship between the features and labels in past observations, so that unknown labels can be predicted for features in future cases</w:t>
      </w:r>
      <w:r>
        <w:rPr>
          <w:rFonts w:cstheme="minorHAnsi"/>
          <w:sz w:val="24"/>
          <w:szCs w:val="24"/>
        </w:rPr>
        <w:t>.</w:t>
      </w:r>
    </w:p>
    <w:p w14:paraId="30FA6376" w14:textId="4A62BA91" w:rsidR="00603FDB" w:rsidRDefault="00603FDB" w:rsidP="005B4DB8">
      <w:pPr>
        <w:ind w:left="360"/>
        <w:rPr>
          <w:rFonts w:cstheme="minorHAnsi"/>
          <w:sz w:val="24"/>
          <w:szCs w:val="24"/>
        </w:rPr>
      </w:pPr>
      <w:r w:rsidRPr="00603FDB">
        <w:rPr>
          <w:rFonts w:cstheme="minorHAnsi"/>
          <w:sz w:val="24"/>
          <w:szCs w:val="24"/>
        </w:rPr>
        <w:t>Supervised Machine Learning (ML) algorithms are a type of machine learning that relies on labeled data to train a model. This means that during training, the algorithm is given input data along with the correct output, allowing it to learn patterns and relationships between inputs and outputs.</w:t>
      </w:r>
    </w:p>
    <w:p w14:paraId="227E30E1" w14:textId="6FE7012A" w:rsidR="00603FDB" w:rsidRDefault="00603FDB" w:rsidP="00603FDB">
      <w:pPr>
        <w:rPr>
          <w:rFonts w:cstheme="minorHAnsi"/>
          <w:sz w:val="24"/>
          <w:szCs w:val="24"/>
        </w:rPr>
      </w:pPr>
    </w:p>
    <w:p w14:paraId="7279E9FA" w14:textId="79613E7F" w:rsidR="00603FDB" w:rsidRDefault="00603FDB" w:rsidP="00603FDB">
      <w:pPr>
        <w:ind w:left="360"/>
        <w:rPr>
          <w:rFonts w:cstheme="minorHAnsi"/>
          <w:sz w:val="24"/>
          <w:szCs w:val="24"/>
        </w:rPr>
      </w:pPr>
      <w:r>
        <w:rPr>
          <w:rFonts w:cstheme="minorHAnsi"/>
          <w:sz w:val="24"/>
          <w:szCs w:val="24"/>
        </w:rPr>
        <w:t>3.</w:t>
      </w:r>
      <w:r w:rsidRPr="00603FDB">
        <w:rPr>
          <w:rFonts w:cstheme="minorHAnsi"/>
          <w:sz w:val="24"/>
          <w:szCs w:val="24"/>
        </w:rPr>
        <w:t xml:space="preserve">What is Regression </w:t>
      </w:r>
      <w:r w:rsidR="0044434E" w:rsidRPr="00603FDB">
        <w:rPr>
          <w:rFonts w:cstheme="minorHAnsi"/>
          <w:sz w:val="24"/>
          <w:szCs w:val="24"/>
        </w:rPr>
        <w:t>and</w:t>
      </w:r>
      <w:r w:rsidRPr="00603FDB">
        <w:rPr>
          <w:rFonts w:cstheme="minorHAnsi"/>
          <w:sz w:val="24"/>
          <w:szCs w:val="24"/>
        </w:rPr>
        <w:t xml:space="preserve"> Classification.</w:t>
      </w:r>
    </w:p>
    <w:p w14:paraId="193D1B95" w14:textId="550B4613" w:rsidR="0044434E" w:rsidRPr="00603FDB" w:rsidRDefault="0044434E" w:rsidP="00603FDB">
      <w:pPr>
        <w:ind w:left="360"/>
        <w:rPr>
          <w:rFonts w:cstheme="minorHAnsi"/>
          <w:sz w:val="24"/>
          <w:szCs w:val="24"/>
        </w:rPr>
      </w:pPr>
      <w:r w:rsidRPr="0044434E">
        <w:rPr>
          <w:rFonts w:cstheme="minorHAnsi"/>
          <w:sz w:val="24"/>
          <w:szCs w:val="24"/>
        </w:rPr>
        <w:t>Classification and regression are two fundamental types of supervised learning algorithms used in machine learning for predictive modeling. Both techniques involve learning a mapping function from input variables (X) to output variables (y) using labeled datasets, but they serve different purposes and are used for different types of problems.</w:t>
      </w:r>
    </w:p>
    <w:p w14:paraId="275BE1A7" w14:textId="77777777" w:rsidR="00603FDB" w:rsidRPr="00603FDB" w:rsidRDefault="00603FDB" w:rsidP="00603FDB">
      <w:pPr>
        <w:ind w:left="360"/>
        <w:rPr>
          <w:rFonts w:cstheme="minorHAnsi"/>
          <w:b/>
          <w:bCs/>
          <w:sz w:val="24"/>
          <w:szCs w:val="24"/>
          <w:lang w:val="en-IN"/>
        </w:rPr>
      </w:pPr>
      <w:r w:rsidRPr="00603FDB">
        <w:rPr>
          <w:rFonts w:cstheme="minorHAnsi"/>
          <w:b/>
          <w:bCs/>
          <w:sz w:val="24"/>
          <w:szCs w:val="24"/>
          <w:lang w:val="en-IN"/>
        </w:rPr>
        <w:t>Types of Supervised ML Algorithms:</w:t>
      </w:r>
    </w:p>
    <w:p w14:paraId="0AEC9C9D" w14:textId="77777777" w:rsidR="00603FDB" w:rsidRPr="00603FDB" w:rsidRDefault="00603FDB" w:rsidP="00603FDB">
      <w:pPr>
        <w:numPr>
          <w:ilvl w:val="0"/>
          <w:numId w:val="25"/>
        </w:numPr>
        <w:rPr>
          <w:rFonts w:cstheme="minorHAnsi"/>
          <w:sz w:val="24"/>
          <w:szCs w:val="24"/>
          <w:lang w:val="en-IN"/>
        </w:rPr>
      </w:pPr>
      <w:r w:rsidRPr="00603FDB">
        <w:rPr>
          <w:rFonts w:cstheme="minorHAnsi"/>
          <w:b/>
          <w:bCs/>
          <w:sz w:val="24"/>
          <w:szCs w:val="24"/>
          <w:lang w:val="en-IN"/>
        </w:rPr>
        <w:t>Classification</w:t>
      </w:r>
      <w:r w:rsidRPr="00603FDB">
        <w:rPr>
          <w:rFonts w:cstheme="minorHAnsi"/>
          <w:sz w:val="24"/>
          <w:szCs w:val="24"/>
          <w:lang w:val="en-IN"/>
        </w:rPr>
        <w:t xml:space="preserve"> – Used when the output is a category (e.g., spam vs. non-spam emails).</w:t>
      </w:r>
    </w:p>
    <w:p w14:paraId="3240D774" w14:textId="77777777" w:rsidR="00603FDB" w:rsidRPr="00603FDB" w:rsidRDefault="00603FDB" w:rsidP="00603FDB">
      <w:pPr>
        <w:numPr>
          <w:ilvl w:val="0"/>
          <w:numId w:val="25"/>
        </w:numPr>
        <w:rPr>
          <w:rFonts w:cstheme="minorHAnsi"/>
          <w:sz w:val="24"/>
          <w:szCs w:val="24"/>
          <w:lang w:val="en-IN"/>
        </w:rPr>
      </w:pPr>
      <w:r w:rsidRPr="00603FDB">
        <w:rPr>
          <w:rFonts w:cstheme="minorHAnsi"/>
          <w:b/>
          <w:bCs/>
          <w:sz w:val="24"/>
          <w:szCs w:val="24"/>
          <w:lang w:val="en-IN"/>
        </w:rPr>
        <w:t>Regression</w:t>
      </w:r>
      <w:r w:rsidRPr="00603FDB">
        <w:rPr>
          <w:rFonts w:cstheme="minorHAnsi"/>
          <w:sz w:val="24"/>
          <w:szCs w:val="24"/>
          <w:lang w:val="en-IN"/>
        </w:rPr>
        <w:t xml:space="preserve"> – Used when the output is a numerical value (e.g., predicting house prices).</w:t>
      </w:r>
    </w:p>
    <w:p w14:paraId="00387785" w14:textId="77777777" w:rsidR="00603FDB" w:rsidRDefault="00603FDB" w:rsidP="005B4DB8">
      <w:pPr>
        <w:ind w:left="360"/>
        <w:rPr>
          <w:rFonts w:cstheme="minorHAnsi"/>
          <w:sz w:val="24"/>
          <w:szCs w:val="24"/>
        </w:rPr>
      </w:pPr>
    </w:p>
    <w:p w14:paraId="43A730F0" w14:textId="5B1ABB7E" w:rsidR="00603FDB" w:rsidRDefault="0032464F" w:rsidP="005B4DB8">
      <w:pPr>
        <w:ind w:left="360"/>
        <w:rPr>
          <w:rFonts w:cstheme="minorHAnsi"/>
          <w:sz w:val="24"/>
          <w:szCs w:val="24"/>
        </w:rPr>
      </w:pPr>
      <w:r w:rsidRPr="0032464F">
        <w:rPr>
          <w:rFonts w:cstheme="minorHAnsi"/>
          <w:b/>
          <w:bCs/>
          <w:color w:val="004F88"/>
          <w:sz w:val="24"/>
          <w:szCs w:val="24"/>
          <w:u w:val="single"/>
        </w:rPr>
        <w:t>Classification</w:t>
      </w:r>
      <w:r>
        <w:rPr>
          <w:rFonts w:cstheme="minorHAnsi"/>
          <w:b/>
          <w:bCs/>
          <w:color w:val="004F88"/>
          <w:sz w:val="24"/>
          <w:szCs w:val="24"/>
          <w:u w:val="single"/>
        </w:rPr>
        <w:t>:</w:t>
      </w:r>
      <w:r w:rsidRPr="0032464F">
        <w:rPr>
          <w:rFonts w:cstheme="minorHAnsi"/>
          <w:color w:val="004F88"/>
          <w:sz w:val="24"/>
          <w:szCs w:val="24"/>
          <w:u w:val="single"/>
        </w:rPr>
        <w:t> i</w:t>
      </w:r>
      <w:r w:rsidRPr="0032464F">
        <w:rPr>
          <w:rFonts w:cstheme="minorHAnsi"/>
          <w:sz w:val="24"/>
          <w:szCs w:val="24"/>
        </w:rPr>
        <w:t>s the process of predicting a discrete class label for a given input. The goal is to find a decision boundary that separates the data into different classes based on the input features. Classification problems can be binary (two classes) or multi-class (more than two classes). Examples include email spam detection, disease diagnosis, and image recognition</w:t>
      </w:r>
      <w:r w:rsidR="0013178E">
        <w:rPr>
          <w:rFonts w:cstheme="minorHAnsi"/>
          <w:sz w:val="24"/>
          <w:szCs w:val="24"/>
        </w:rPr>
        <w:t>.</w:t>
      </w:r>
    </w:p>
    <w:p w14:paraId="74763AD5" w14:textId="77777777" w:rsidR="0013178E" w:rsidRDefault="0013178E" w:rsidP="005B4DB8">
      <w:pPr>
        <w:ind w:left="360"/>
        <w:rPr>
          <w:rFonts w:cstheme="minorHAnsi"/>
          <w:sz w:val="24"/>
          <w:szCs w:val="24"/>
        </w:rPr>
      </w:pPr>
    </w:p>
    <w:p w14:paraId="2588E877" w14:textId="5FC51B5A" w:rsidR="0013178E" w:rsidRPr="005B4DB8" w:rsidRDefault="0013178E" w:rsidP="005B4DB8">
      <w:pPr>
        <w:ind w:left="360"/>
        <w:rPr>
          <w:rFonts w:cstheme="minorHAnsi"/>
          <w:sz w:val="24"/>
          <w:szCs w:val="24"/>
        </w:rPr>
      </w:pPr>
      <w:proofErr w:type="spellStart"/>
      <w:r w:rsidRPr="00AE7A0A">
        <w:rPr>
          <w:rFonts w:cstheme="minorHAnsi"/>
          <w:b/>
          <w:bCs/>
          <w:color w:val="004F88"/>
          <w:sz w:val="24"/>
          <w:szCs w:val="24"/>
          <w:u w:val="single"/>
        </w:rPr>
        <w:t>Regression</w:t>
      </w:r>
      <w:r w:rsidR="00AE7A0A" w:rsidRPr="00AE7A0A">
        <w:rPr>
          <w:rFonts w:cstheme="minorHAnsi"/>
          <w:color w:val="004F88"/>
          <w:sz w:val="24"/>
          <w:szCs w:val="24"/>
          <w:u w:val="single"/>
        </w:rPr>
        <w:t>:</w:t>
      </w:r>
      <w:r w:rsidRPr="00AE7A0A">
        <w:rPr>
          <w:rFonts w:cstheme="minorHAnsi"/>
          <w:color w:val="004F88"/>
          <w:sz w:val="24"/>
          <w:szCs w:val="24"/>
          <w:u w:val="single"/>
        </w:rPr>
        <w:t>i</w:t>
      </w:r>
      <w:r w:rsidRPr="00AE7A0A">
        <w:rPr>
          <w:rFonts w:cstheme="minorHAnsi"/>
          <w:sz w:val="24"/>
          <w:szCs w:val="24"/>
          <w:u w:val="single"/>
        </w:rPr>
        <w:t>s</w:t>
      </w:r>
      <w:proofErr w:type="spellEnd"/>
      <w:r w:rsidRPr="0013178E">
        <w:rPr>
          <w:rFonts w:cstheme="minorHAnsi"/>
          <w:sz w:val="24"/>
          <w:szCs w:val="24"/>
        </w:rPr>
        <w:t xml:space="preserve"> the process of predicting a continuous quantity for a given input. The goal is to find a mapping function that best fits the data points, allowing for the prediction of continuous values such as prices, temperatures, or other measurements. Examples include house price prediction, weather forecasting, and stock price prediction</w:t>
      </w:r>
    </w:p>
    <w:sectPr w:rsidR="0013178E" w:rsidRPr="005B4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2DF5E82"/>
    <w:multiLevelType w:val="hybridMultilevel"/>
    <w:tmpl w:val="F454D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61272F"/>
    <w:multiLevelType w:val="multilevel"/>
    <w:tmpl w:val="F19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4909324">
    <w:abstractNumId w:val="19"/>
  </w:num>
  <w:num w:numId="2" w16cid:durableId="468985254">
    <w:abstractNumId w:val="12"/>
  </w:num>
  <w:num w:numId="3" w16cid:durableId="1871019654">
    <w:abstractNumId w:val="10"/>
  </w:num>
  <w:num w:numId="4" w16cid:durableId="1021392971">
    <w:abstractNumId w:val="22"/>
  </w:num>
  <w:num w:numId="5" w16cid:durableId="1351026210">
    <w:abstractNumId w:val="13"/>
  </w:num>
  <w:num w:numId="6" w16cid:durableId="1953586224">
    <w:abstractNumId w:val="16"/>
  </w:num>
  <w:num w:numId="7" w16cid:durableId="318969318">
    <w:abstractNumId w:val="18"/>
  </w:num>
  <w:num w:numId="8" w16cid:durableId="818766884">
    <w:abstractNumId w:val="9"/>
  </w:num>
  <w:num w:numId="9" w16cid:durableId="698165718">
    <w:abstractNumId w:val="7"/>
  </w:num>
  <w:num w:numId="10" w16cid:durableId="1604874791">
    <w:abstractNumId w:val="6"/>
  </w:num>
  <w:num w:numId="11" w16cid:durableId="2034645991">
    <w:abstractNumId w:val="5"/>
  </w:num>
  <w:num w:numId="12" w16cid:durableId="889651883">
    <w:abstractNumId w:val="4"/>
  </w:num>
  <w:num w:numId="13" w16cid:durableId="793446807">
    <w:abstractNumId w:val="8"/>
  </w:num>
  <w:num w:numId="14" w16cid:durableId="1162625544">
    <w:abstractNumId w:val="3"/>
  </w:num>
  <w:num w:numId="15" w16cid:durableId="648441436">
    <w:abstractNumId w:val="2"/>
  </w:num>
  <w:num w:numId="16" w16cid:durableId="149951660">
    <w:abstractNumId w:val="1"/>
  </w:num>
  <w:num w:numId="17" w16cid:durableId="111486161">
    <w:abstractNumId w:val="0"/>
  </w:num>
  <w:num w:numId="18" w16cid:durableId="1563712003">
    <w:abstractNumId w:val="14"/>
  </w:num>
  <w:num w:numId="19" w16cid:durableId="1605334921">
    <w:abstractNumId w:val="15"/>
  </w:num>
  <w:num w:numId="20" w16cid:durableId="289214435">
    <w:abstractNumId w:val="20"/>
  </w:num>
  <w:num w:numId="21" w16cid:durableId="924417554">
    <w:abstractNumId w:val="17"/>
  </w:num>
  <w:num w:numId="22" w16cid:durableId="1112434545">
    <w:abstractNumId w:val="11"/>
  </w:num>
  <w:num w:numId="23" w16cid:durableId="562522041">
    <w:abstractNumId w:val="24"/>
  </w:num>
  <w:num w:numId="24" w16cid:durableId="2063208284">
    <w:abstractNumId w:val="21"/>
  </w:num>
  <w:num w:numId="25" w16cid:durableId="13553040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B8"/>
    <w:rsid w:val="0013178E"/>
    <w:rsid w:val="0032464F"/>
    <w:rsid w:val="0044434E"/>
    <w:rsid w:val="005B4DB8"/>
    <w:rsid w:val="00603FDB"/>
    <w:rsid w:val="00645252"/>
    <w:rsid w:val="006D3D74"/>
    <w:rsid w:val="0083569A"/>
    <w:rsid w:val="008C51D4"/>
    <w:rsid w:val="00A9204E"/>
    <w:rsid w:val="00AE7A0A"/>
    <w:rsid w:val="00FA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24E0"/>
  <w15:chartTrackingRefBased/>
  <w15:docId w15:val="{A0D741D7-CFD2-40E0-84EE-47624A5A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5B4DB8"/>
    <w:pPr>
      <w:ind w:left="720"/>
      <w:contextualSpacing/>
    </w:pPr>
  </w:style>
  <w:style w:type="character" w:styleId="UnresolvedMention">
    <w:name w:val="Unresolved Mention"/>
    <w:basedOn w:val="DefaultParagraphFont"/>
    <w:uiPriority w:val="99"/>
    <w:semiHidden/>
    <w:unhideWhenUsed/>
    <w:rsid w:val="005B4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291887">
      <w:bodyDiv w:val="1"/>
      <w:marLeft w:val="0"/>
      <w:marRight w:val="0"/>
      <w:marTop w:val="0"/>
      <w:marBottom w:val="0"/>
      <w:divBdr>
        <w:top w:val="none" w:sz="0" w:space="0" w:color="auto"/>
        <w:left w:val="none" w:sz="0" w:space="0" w:color="auto"/>
        <w:bottom w:val="none" w:sz="0" w:space="0" w:color="auto"/>
        <w:right w:val="none" w:sz="0" w:space="0" w:color="auto"/>
      </w:divBdr>
    </w:div>
    <w:div w:id="192606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b142b0e812b43b9646d17de8cd4bb43673d1689dcaeaaa22f2f19bf3051253c1JmltdHM9MTc0NjA1NzYwMA&amp;ptn=3&amp;ver=2&amp;hsh=4&amp;fclid=1925f763-c1d0-624d-1ec3-e49dc0d66393&amp;psq=what+is+ml&amp;u=a1aHR0cHM6Ly93d3cuZ2Vla3Nmb3JnZWVrcy5vcmcvbWwtbWFjaGluZS1sZWFybmluZy8&amp;ntb=1"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am%20Chandra%202004\AppData\Local\Microsoft\Office\16.0\DTS\en-IN%7bC4873DE1-6509-48E7-9C43-2C3AC8783FD6%7d\%7bF0A624B4-2BAE-416D-B28C-AF84A6B40838%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FCCC64-A9B0-4670-B82D-CBA61768AD0A}">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6405B6C-B6A5-4486-A864-F2906395B81A}">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{F0A624B4-2BAE-416D-B28C-AF84A6B40838}tf02786999_win32</Template>
  <TotalTime>29</TotalTime>
  <Pages>1</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Ashtam Chandra 2004</dc:creator>
  <cp:keywords/>
  <dc:description/>
  <cp:lastModifiedBy>Ashtam Prajaapati</cp:lastModifiedBy>
  <cp:revision>6</cp:revision>
  <dcterms:created xsi:type="dcterms:W3CDTF">2025-05-02T01:04:00Z</dcterms:created>
  <dcterms:modified xsi:type="dcterms:W3CDTF">2025-05-02T01:35:00Z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